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>CASE STUDY 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    Student Attendance System Using Waterfall Model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Problem Statement :</w:t>
      </w:r>
    </w:p>
    <w:p>
      <w:pPr>
        <w:pStyle w:val="style0"/>
        <w:rPr/>
      </w:pPr>
      <w:r>
        <w:rPr>
          <w:lang w:val="en-US"/>
        </w:rPr>
        <w:t>A school wants to develop a Student Attendance System to automate daily attendance recording, generate monthly attendance reports, and notify parents automatically when a student is absent.</w:t>
      </w:r>
    </w:p>
    <w:p>
      <w:pPr>
        <w:pStyle w:val="style0"/>
        <w:rPr/>
      </w:pPr>
      <w:r>
        <w:rPr>
          <w:lang w:val="en-US"/>
        </w:rPr>
        <w:t xml:space="preserve">The requirements are </w:t>
      </w:r>
      <w:r>
        <w:rPr>
          <w:b/>
          <w:bCs/>
          <w:lang w:val="en-US"/>
        </w:rPr>
        <w:t xml:space="preserve">well-defined </w:t>
      </w:r>
      <w:r>
        <w:rPr>
          <w:lang w:val="en-US"/>
        </w:rPr>
        <w:t xml:space="preserve">and </w:t>
      </w:r>
      <w:r>
        <w:rPr>
          <w:b/>
          <w:bCs/>
          <w:lang w:val="en-US"/>
        </w:rPr>
        <w:t>unlikely</w:t>
      </w:r>
      <w:r>
        <w:rPr>
          <w:lang w:val="en-US"/>
        </w:rPr>
        <w:t xml:space="preserve"> to change, the Waterfall Model is chosen for system development.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Requirements of the System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To record daily student attendance accurately.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To generate monthly attendance reports for teachers and administration.</w:t>
      </w:r>
    </w:p>
    <w:p>
      <w:pPr>
        <w:pStyle w:val="style179"/>
        <w:numPr>
          <w:ilvl w:val="0"/>
          <w:numId w:val="8"/>
        </w:numPr>
        <w:rPr/>
      </w:pPr>
      <w:r>
        <w:rPr>
          <w:lang w:val="en-US"/>
        </w:rPr>
        <w:t>To send automatic notifications to parents in case of absence.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Waterfall Model Phases :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1 : Requirement Analysis</w:t>
      </w:r>
    </w:p>
    <w:p>
      <w:pPr>
        <w:pStyle w:val="style0"/>
        <w:rPr/>
      </w:pPr>
      <w:r>
        <w:rPr>
          <w:lang w:val="en-US"/>
        </w:rPr>
        <w:t>In this phase, all requirements are gathered from the school, teacher and staff. The requirements are documented.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Key activities :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Understand the process of attendance.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Identified users(Teachers, Admin, Parents).</w:t>
      </w:r>
    </w:p>
    <w:p>
      <w:pPr>
        <w:pStyle w:val="style179"/>
        <w:numPr>
          <w:ilvl w:val="0"/>
          <w:numId w:val="1"/>
        </w:numPr>
        <w:rPr/>
      </w:pPr>
      <w:r>
        <w:rPr>
          <w:lang w:val="en-US"/>
        </w:rPr>
        <w:t>Documented Requirements.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lang w:val="en-US"/>
        </w:rPr>
        <w:t xml:space="preserve">Outcome </w:t>
      </w:r>
      <w:r>
        <w:rPr>
          <w:lang w:val="en-US"/>
        </w:rPr>
        <w:t xml:space="preserve">: </w:t>
      </w:r>
    </w:p>
    <w:p>
      <w:pPr>
        <w:pStyle w:val="style0"/>
        <w:rPr/>
      </w:pPr>
      <w:r>
        <w:rPr>
          <w:lang w:val="en-US"/>
        </w:rPr>
        <w:t>The requirements are gathered and documented in a Software Requirement Specification (SRS) document.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lang w:val="en-US"/>
        </w:rPr>
        <w:t xml:space="preserve">Example </w:t>
      </w:r>
      <w:r>
        <w:rPr>
          <w:lang w:val="en-US"/>
        </w:rPr>
        <w:t>:</w:t>
      </w:r>
    </w:p>
    <w:p>
      <w:pPr>
        <w:pStyle w:val="style0"/>
        <w:rPr/>
      </w:pPr>
      <w:r>
        <w:rPr>
          <w:lang w:val="en-US"/>
        </w:rPr>
        <w:t>Preparing a list of requirements such as daily attendance entry and parent notification.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2 : System Design</w:t>
      </w:r>
    </w:p>
    <w:p>
      <w:pPr>
        <w:pStyle w:val="style0"/>
        <w:rPr/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>system architecture</w:t>
      </w:r>
      <w:r>
        <w:rPr>
          <w:lang w:val="en-US"/>
        </w:rPr>
        <w:t xml:space="preserve"> and </w:t>
      </w:r>
      <w:r>
        <w:rPr>
          <w:b/>
          <w:bCs/>
          <w:lang w:val="en-US"/>
        </w:rPr>
        <w:t>design are prepared</w:t>
      </w:r>
      <w:r>
        <w:rPr>
          <w:lang w:val="en-US"/>
        </w:rPr>
        <w:t>. Data structure and interface are designed based on the requirement document.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Key activities :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UI designed.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Database design.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>System architecture planning.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Outcome :</w:t>
      </w:r>
    </w:p>
    <w:p>
      <w:pPr>
        <w:pStyle w:val="style0"/>
        <w:rPr/>
      </w:pPr>
      <w:r>
        <w:rPr>
          <w:lang w:val="en-US"/>
        </w:rPr>
        <w:t>ER diagram, flowcharts, system architecture.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lang w:val="en-US"/>
        </w:rPr>
        <w:t xml:space="preserve">Example </w:t>
      </w:r>
      <w:r>
        <w:rPr>
          <w:lang w:val="en-US"/>
        </w:rPr>
        <w:t>:</w:t>
      </w:r>
    </w:p>
    <w:p>
      <w:pPr>
        <w:pStyle w:val="style0"/>
        <w:rPr/>
      </w:pPr>
      <w:r>
        <w:rPr>
          <w:lang w:val="en-US"/>
        </w:rPr>
        <w:t>Database design tables for student attendance.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3 : Implementation</w:t>
      </w:r>
    </w:p>
    <w:p>
      <w:pPr>
        <w:pStyle w:val="style0"/>
        <w:rPr/>
      </w:pPr>
      <w:r>
        <w:rPr>
          <w:lang w:val="en-US"/>
        </w:rPr>
        <w:t xml:space="preserve">Actual </w:t>
      </w:r>
      <w:r>
        <w:rPr>
          <w:b/>
          <w:bCs/>
          <w:lang w:val="en-US"/>
        </w:rPr>
        <w:t>coding</w:t>
      </w:r>
      <w:r>
        <w:rPr>
          <w:lang w:val="en-US"/>
        </w:rPr>
        <w:t xml:space="preserve"> of the system is being processed into modules.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Key Activities :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Developing attendance entry module.</w:t>
      </w:r>
    </w:p>
    <w:p>
      <w:pPr>
        <w:pStyle w:val="style179"/>
        <w:numPr>
          <w:ilvl w:val="0"/>
          <w:numId w:val="3"/>
        </w:numPr>
        <w:rPr/>
      </w:pPr>
      <w:r>
        <w:rPr>
          <w:lang w:val="en-US"/>
        </w:rPr>
        <w:t>Generate notification for parents.</w:t>
      </w:r>
    </w:p>
    <w:p>
      <w:pPr>
        <w:pStyle w:val="style179"/>
        <w:numPr>
          <w:ilvl w:val="0"/>
          <w:numId w:val="4"/>
        </w:numPr>
        <w:rPr/>
      </w:pPr>
      <w:r>
        <w:rPr>
          <w:lang w:val="en-US"/>
        </w:rPr>
        <w:t>Creating report generation.</w:t>
      </w:r>
    </w:p>
    <w:p>
      <w:pPr>
        <w:pStyle w:val="style0"/>
        <w:rPr/>
      </w:pPr>
    </w:p>
    <w:p>
      <w:pPr>
        <w:pStyle w:val="style0"/>
        <w:numPr>
          <w:ilvl w:val="0"/>
          <w:numId w:val="0"/>
        </w:numPr>
        <w:rPr/>
      </w:pPr>
      <w:r>
        <w:rPr>
          <w:b/>
          <w:bCs/>
          <w:lang w:val="en-US"/>
        </w:rPr>
        <w:t xml:space="preserve">Outcome </w:t>
      </w:r>
      <w:r>
        <w:rPr>
          <w:lang w:val="en-US"/>
        </w:rPr>
        <w:t>:</w:t>
      </w:r>
    </w:p>
    <w:p>
      <w:pPr>
        <w:pStyle w:val="style0"/>
        <w:rPr/>
      </w:pPr>
      <w:r>
        <w:rPr>
          <w:lang w:val="en-US"/>
        </w:rPr>
        <w:t>There is a developed modules.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Example :</w:t>
      </w:r>
    </w:p>
    <w:p>
      <w:pPr>
        <w:pStyle w:val="style0"/>
        <w:rPr/>
      </w:pPr>
      <w:r>
        <w:rPr>
          <w:lang w:val="en-US"/>
        </w:rPr>
        <w:t>The coding is done to store the attendance of students and notify parents.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4 : Testing</w:t>
      </w:r>
    </w:p>
    <w:p>
      <w:pPr>
        <w:pStyle w:val="style0"/>
        <w:rPr/>
      </w:pPr>
      <w:r>
        <w:rPr>
          <w:lang w:val="en-US"/>
        </w:rPr>
        <w:t>When the coding is completed the the modules are the modules are integrated and tested for deployment.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Key Activities :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Unit testing.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Component testing.</w:t>
      </w:r>
    </w:p>
    <w:p>
      <w:pPr>
        <w:pStyle w:val="style179"/>
        <w:numPr>
          <w:ilvl w:val="0"/>
          <w:numId w:val="5"/>
        </w:numPr>
        <w:rPr/>
      </w:pPr>
      <w:r>
        <w:rPr>
          <w:lang w:val="en-US"/>
        </w:rPr>
        <w:t>System testing.</w:t>
      </w:r>
    </w:p>
    <w:p>
      <w:pPr>
        <w:pStyle w:val="style0"/>
        <w:rPr/>
      </w:pPr>
    </w:p>
    <w:p>
      <w:pPr>
        <w:pStyle w:val="style0"/>
        <w:rPr>
          <w:sz w:val="24"/>
          <w:szCs w:val="24"/>
        </w:rPr>
      </w:pPr>
      <w:r>
        <w:rPr>
          <w:b/>
          <w:bCs/>
          <w:lang w:val="en-US"/>
        </w:rPr>
        <w:t xml:space="preserve">Outcome </w:t>
      </w:r>
      <w:r>
        <w:rPr>
          <w:lang w:val="en-US"/>
        </w:rPr>
        <w:t>:</w:t>
      </w:r>
    </w:p>
    <w:p>
      <w:pPr>
        <w:pStyle w:val="style0"/>
        <w:rPr/>
      </w:pPr>
      <w:r>
        <w:rPr>
          <w:lang w:val="en-US"/>
        </w:rPr>
        <w:t>Error free system and reliable.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Example :</w:t>
      </w:r>
    </w:p>
    <w:p>
      <w:pPr>
        <w:pStyle w:val="style0"/>
        <w:rPr/>
      </w:pPr>
      <w:r>
        <w:rPr>
          <w:b w:val="false"/>
          <w:bCs w:val="false"/>
          <w:lang w:val="en-US"/>
        </w:rPr>
        <w:t xml:space="preserve">The attendance </w:t>
      </w:r>
      <w:r>
        <w:rPr>
          <w:lang w:val="en-US"/>
        </w:rPr>
        <w:t>is enrolled or not and either the parents are getting the notification of the attendance.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5 : Deployment</w:t>
      </w:r>
    </w:p>
    <w:p>
      <w:pPr>
        <w:pStyle w:val="style0"/>
        <w:rPr/>
      </w:pPr>
      <w:r>
        <w:rPr>
          <w:lang w:val="en-US"/>
        </w:rPr>
        <w:t>In this phase, the software is delivered and installed at the customer site and in school.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Key Activities : 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System installation</w:t>
      </w:r>
    </w:p>
    <w:p>
      <w:pPr>
        <w:pStyle w:val="style179"/>
        <w:numPr>
          <w:ilvl w:val="0"/>
          <w:numId w:val="6"/>
        </w:numPr>
        <w:rPr/>
      </w:pPr>
      <w:r>
        <w:rPr>
          <w:lang w:val="en-US"/>
        </w:rPr>
        <w:t>User access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Outcome :</w:t>
      </w:r>
    </w:p>
    <w:p>
      <w:pPr>
        <w:pStyle w:val="style0"/>
        <w:rPr/>
      </w:pPr>
      <w:r>
        <w:rPr>
          <w:lang w:val="en-US"/>
        </w:rPr>
        <w:t>The system is handover to the users.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Example :</w:t>
      </w:r>
    </w:p>
    <w:p>
      <w:pPr>
        <w:pStyle w:val="style0"/>
        <w:rPr/>
      </w:pPr>
      <w:r>
        <w:rPr>
          <w:lang w:val="en-US"/>
        </w:rPr>
        <w:t>Installing the system in school environment as well as at parents site.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Phase 6 : Maintainance</w:t>
      </w:r>
    </w:p>
    <w:p>
      <w:pPr>
        <w:pStyle w:val="style0"/>
        <w:rPr/>
      </w:pPr>
      <w:r>
        <w:rPr>
          <w:lang w:val="en-US"/>
        </w:rPr>
        <w:t>In this phase, if the errors are found during use of the software, then it is corrected. Can give new updates.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Key Activities :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Bug fixing.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Adding new features.</w:t>
      </w:r>
    </w:p>
    <w:p>
      <w:pPr>
        <w:pStyle w:val="style179"/>
        <w:numPr>
          <w:ilvl w:val="0"/>
          <w:numId w:val="7"/>
        </w:numPr>
        <w:rPr/>
      </w:pPr>
      <w:r>
        <w:rPr>
          <w:lang w:val="en-US"/>
        </w:rPr>
        <w:t>Updating student records.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Outcome :</w:t>
      </w:r>
    </w:p>
    <w:p>
      <w:pPr>
        <w:pStyle w:val="style0"/>
        <w:rPr/>
      </w:pPr>
      <w:r>
        <w:rPr>
          <w:lang w:val="en-US"/>
        </w:rPr>
        <w:t>Use able system till its lifetime.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Example :</w:t>
      </w:r>
    </w:p>
    <w:p>
      <w:pPr>
        <w:pStyle w:val="style0"/>
        <w:rPr/>
      </w:pPr>
      <w:r>
        <w:rPr>
          <w:lang w:val="en-US"/>
        </w:rPr>
        <w:t>Updates are given of student attendance on academic year.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Advantages of using waterfall model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• The Waterfall Model provided a </w:t>
      </w:r>
      <w:r>
        <w:rPr>
          <w:b/>
          <w:bCs/>
          <w:lang w:val="en-US"/>
        </w:rPr>
        <w:t>clear, step-by-step structure</w:t>
      </w:r>
      <w:r>
        <w:rPr>
          <w:lang w:val="en-US"/>
        </w:rPr>
        <w:t>, helping the school document requirements for attendance, reports, and notifications properly.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• </w:t>
      </w:r>
      <w:r>
        <w:rPr>
          <w:b/>
          <w:bCs/>
          <w:lang w:val="en-US"/>
        </w:rPr>
        <w:t>Fixed phases</w:t>
      </w:r>
      <w:r>
        <w:rPr>
          <w:lang w:val="en-US"/>
        </w:rPr>
        <w:t xml:space="preserve"> made the Student Attendance System easy to plan and manage.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Disadvantages of using waterfall model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• Any new requirement, such as adding biometric attendance, is </w:t>
      </w:r>
      <w:r>
        <w:rPr>
          <w:b/>
          <w:bCs/>
          <w:lang w:val="en-US"/>
        </w:rPr>
        <w:t>difficult to include</w:t>
      </w:r>
      <w:r>
        <w:rPr>
          <w:lang w:val="en-US"/>
        </w:rPr>
        <w:t xml:space="preserve"> once development starts.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• </w:t>
      </w:r>
      <w:r>
        <w:rPr>
          <w:b/>
          <w:bCs/>
          <w:lang w:val="en-US"/>
        </w:rPr>
        <w:t>Testing is done late</w:t>
      </w:r>
      <w:r>
        <w:rPr>
          <w:lang w:val="en-US"/>
        </w:rPr>
        <w:t>, so errors in attendance or notifications may be found only after full development.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386FF47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486</Words>
  <Characters>2753</Characters>
  <Application>WPS Office</Application>
  <Paragraphs>111</Paragraphs>
  <CharactersWithSpaces>3174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2026-01-12T18:04:53Z</dcterms:created>
  <dc:creator>V2149</dc:creator>
  <lastModifiedBy>V2149</lastModifiedBy>
  <dcterms:modified xsi:type="dcterms:W3CDTF">2026-01-12T18:22:15Z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07caf8a1ca824196afd5a3bc1a2d7a08</vt:lpwstr>
  </property>
</Properties>
</file>